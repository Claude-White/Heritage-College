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9349FF" w14:textId="77777777" w:rsidR="00AE6F8E" w:rsidRDefault="00B2774F">
      <w:pPr>
        <w:pStyle w:val="divdocumentthinbottomborderdivnth-last-child1"/>
        <w:spacing w:line="620" w:lineRule="atLeast"/>
        <w:jc w:val="center"/>
        <w:rPr>
          <w:b/>
          <w:bCs/>
          <w:caps/>
          <w:color w:val="000000"/>
          <w:sz w:val="42"/>
          <w:szCs w:val="42"/>
        </w:rPr>
      </w:pPr>
      <w:r>
        <w:rPr>
          <w:rStyle w:val="span"/>
          <w:b/>
          <w:bCs/>
          <w:caps/>
          <w:color w:val="000000"/>
          <w:sz w:val="42"/>
          <w:szCs w:val="42"/>
        </w:rPr>
        <w:t>Claude</w:t>
      </w:r>
      <w:r>
        <w:rPr>
          <w:b/>
          <w:bCs/>
          <w:caps/>
          <w:color w:val="000000"/>
          <w:sz w:val="42"/>
          <w:szCs w:val="42"/>
        </w:rPr>
        <w:t xml:space="preserve"> </w:t>
      </w:r>
      <w:r>
        <w:rPr>
          <w:rStyle w:val="span"/>
          <w:b/>
          <w:bCs/>
          <w:caps/>
          <w:color w:val="000000"/>
          <w:sz w:val="42"/>
          <w:szCs w:val="42"/>
        </w:rPr>
        <w:t>White</w:t>
      </w:r>
    </w:p>
    <w:p w14:paraId="008AA344" w14:textId="77777777" w:rsidR="00AE6F8E" w:rsidRDefault="00AE6F8E">
      <w:pPr>
        <w:pStyle w:val="divbotBorder"/>
        <w:spacing w:before="20"/>
        <w:rPr>
          <w:sz w:val="2"/>
        </w:rPr>
      </w:pPr>
    </w:p>
    <w:p w14:paraId="61A62345" w14:textId="77777777" w:rsidR="00AE6F8E" w:rsidRDefault="00B2774F">
      <w:pPr>
        <w:pStyle w:val="div"/>
        <w:spacing w:before="20" w:line="0" w:lineRule="atLeast"/>
        <w:rPr>
          <w:sz w:val="0"/>
          <w:szCs w:val="0"/>
        </w:rPr>
      </w:pPr>
      <w:r>
        <w:rPr>
          <w:sz w:val="0"/>
          <w:szCs w:val="0"/>
        </w:rPr>
        <w:t> </w:t>
      </w:r>
    </w:p>
    <w:p w14:paraId="3DA3F76B" w14:textId="77777777" w:rsidR="00AE6F8E" w:rsidRDefault="00B2774F">
      <w:pPr>
        <w:pStyle w:val="div"/>
        <w:spacing w:before="100" w:line="320" w:lineRule="atLeast"/>
        <w:jc w:val="center"/>
        <w:rPr>
          <w:sz w:val="22"/>
          <w:szCs w:val="22"/>
        </w:rPr>
      </w:pPr>
      <w:r>
        <w:rPr>
          <w:rStyle w:val="span"/>
          <w:sz w:val="22"/>
          <w:szCs w:val="22"/>
        </w:rPr>
        <w:t>Gatineau, QC J9J 3A8</w:t>
      </w:r>
    </w:p>
    <w:p w14:paraId="565791A5" w14:textId="77777777" w:rsidR="00AE6F8E" w:rsidRDefault="00B2774F">
      <w:pPr>
        <w:pStyle w:val="div"/>
        <w:spacing w:line="320" w:lineRule="atLeast"/>
        <w:jc w:val="center"/>
        <w:rPr>
          <w:sz w:val="22"/>
          <w:szCs w:val="22"/>
        </w:rPr>
      </w:pPr>
      <w:r>
        <w:rPr>
          <w:rStyle w:val="span"/>
          <w:sz w:val="22"/>
          <w:szCs w:val="22"/>
        </w:rPr>
        <w:t>819-635-4104</w:t>
      </w:r>
    </w:p>
    <w:p w14:paraId="787B559B" w14:textId="77777777" w:rsidR="00AE6F8E" w:rsidRDefault="00B2774F">
      <w:pPr>
        <w:pStyle w:val="div"/>
        <w:spacing w:line="320" w:lineRule="atLeast"/>
        <w:jc w:val="center"/>
        <w:rPr>
          <w:sz w:val="22"/>
          <w:szCs w:val="22"/>
        </w:rPr>
      </w:pPr>
      <w:r>
        <w:rPr>
          <w:rStyle w:val="span"/>
          <w:sz w:val="22"/>
          <w:szCs w:val="22"/>
        </w:rPr>
        <w:t>claude.white2005@gmail.com</w:t>
      </w:r>
    </w:p>
    <w:p w14:paraId="2E902660" w14:textId="77777777" w:rsidR="00AE6F8E" w:rsidRDefault="00B2774F">
      <w:pPr>
        <w:pStyle w:val="gap-btn-hidden"/>
        <w:spacing w:line="340" w:lineRule="atLeast"/>
      </w:pPr>
      <w:r>
        <w:t> </w:t>
      </w:r>
    </w:p>
    <w:p w14:paraId="6B1D0F82" w14:textId="77777777" w:rsidR="00AE6F8E" w:rsidRDefault="00B2774F">
      <w:pPr>
        <w:pStyle w:val="divdocumentdivheading"/>
        <w:tabs>
          <w:tab w:val="left" w:pos="4396"/>
          <w:tab w:val="left" w:pos="10640"/>
        </w:tabs>
        <w:spacing w:before="160" w:line="340" w:lineRule="atLeast"/>
        <w:jc w:val="center"/>
        <w:rPr>
          <w:b/>
          <w:bCs/>
          <w:caps/>
        </w:rPr>
      </w:pPr>
      <w:r>
        <w:rPr>
          <w:b/>
          <w:bCs/>
          <w:caps/>
        </w:rPr>
        <w:t xml:space="preserve"> </w:t>
      </w:r>
      <w:r>
        <w:rPr>
          <w:strike/>
          <w:color w:val="DADADA"/>
          <w:position w:val="-2"/>
          <w:sz w:val="40"/>
        </w:rPr>
        <w:tab/>
      </w:r>
      <w:r>
        <w:rPr>
          <w:rStyle w:val="divdocumentdivsectiontitle"/>
          <w:b/>
          <w:bCs/>
          <w:caps/>
        </w:rPr>
        <w:t xml:space="preserve">   Summary   </w:t>
      </w:r>
      <w:r>
        <w:rPr>
          <w:strike/>
          <w:color w:val="DADADA"/>
          <w:position w:val="-2"/>
          <w:sz w:val="40"/>
        </w:rPr>
        <w:tab/>
      </w:r>
    </w:p>
    <w:p w14:paraId="54E8D7E0" w14:textId="77777777" w:rsidR="00AE6F8E" w:rsidRDefault="00B2774F">
      <w:pPr>
        <w:pStyle w:val="p"/>
        <w:spacing w:line="340" w:lineRule="atLeast"/>
      </w:pPr>
      <w:r>
        <w:t xml:space="preserve">Motivated Computer Science student seeking an IT, hardware, or programming internship to gain hands-on experience. Outgoing and friendly with a strong </w:t>
      </w:r>
      <w:r>
        <w:t>drive to deliver.</w:t>
      </w:r>
    </w:p>
    <w:p w14:paraId="03AE8AB7" w14:textId="77777777" w:rsidR="00AE6F8E" w:rsidRDefault="00B2774F">
      <w:pPr>
        <w:pStyle w:val="divdocumentdivheading"/>
        <w:tabs>
          <w:tab w:val="left" w:pos="4644"/>
          <w:tab w:val="left" w:pos="10640"/>
        </w:tabs>
        <w:spacing w:before="400" w:line="340" w:lineRule="atLeast"/>
        <w:jc w:val="center"/>
        <w:rPr>
          <w:b/>
          <w:bCs/>
          <w:caps/>
        </w:rPr>
      </w:pPr>
      <w:r>
        <w:rPr>
          <w:b/>
          <w:bCs/>
          <w:caps/>
        </w:rPr>
        <w:t xml:space="preserve"> </w:t>
      </w:r>
      <w:r>
        <w:rPr>
          <w:strike/>
          <w:color w:val="DADADA"/>
          <w:position w:val="-2"/>
          <w:sz w:val="40"/>
        </w:rPr>
        <w:tab/>
      </w:r>
      <w:r>
        <w:rPr>
          <w:rStyle w:val="divdocumentdivsectiontitle"/>
          <w:b/>
          <w:bCs/>
          <w:caps/>
        </w:rPr>
        <w:t xml:space="preserve">   Skills   </w:t>
      </w:r>
      <w:r>
        <w:rPr>
          <w:strike/>
          <w:color w:val="DADADA"/>
          <w:position w:val="-2"/>
          <w:sz w:val="40"/>
        </w:rPr>
        <w:tab/>
      </w:r>
    </w:p>
    <w:tbl>
      <w:tblPr>
        <w:tblStyle w:val="divdocumenttable"/>
        <w:tblW w:w="0" w:type="auto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5320"/>
        <w:gridCol w:w="5320"/>
      </w:tblGrid>
      <w:tr w:rsidR="00AE6F8E" w14:paraId="04DE700D" w14:textId="77777777">
        <w:tc>
          <w:tcPr>
            <w:tcW w:w="532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A0C35E4" w14:textId="77777777" w:rsidR="00AE6F8E" w:rsidRDefault="00B2774F">
            <w:pPr>
              <w:pStyle w:val="p"/>
              <w:spacing w:line="340" w:lineRule="atLeast"/>
            </w:pPr>
            <w:r>
              <w:t>1. HTML, CSS, JavaScript, Java, and Batch Script</w:t>
            </w:r>
          </w:p>
          <w:p w14:paraId="217C5A80" w14:textId="77777777" w:rsidR="00AE6F8E" w:rsidRDefault="00B2774F">
            <w:pPr>
              <w:pStyle w:val="p"/>
              <w:spacing w:line="340" w:lineRule="atLeast"/>
            </w:pPr>
            <w:r>
              <w:t>2. Software developer</w:t>
            </w:r>
          </w:p>
          <w:p w14:paraId="3AA89ED7" w14:textId="77777777" w:rsidR="00AE6F8E" w:rsidRDefault="00B2774F">
            <w:pPr>
              <w:pStyle w:val="p"/>
              <w:spacing w:line="340" w:lineRule="atLeast"/>
            </w:pPr>
            <w:r>
              <w:t>3. Troubleshooting and repairing computers</w:t>
            </w:r>
          </w:p>
        </w:tc>
        <w:tc>
          <w:tcPr>
            <w:tcW w:w="5320" w:type="dxa"/>
            <w:tcBorders>
              <w:left w:val="single" w:sz="8" w:space="0" w:color="FEFDFD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1E27CBD" w14:textId="77777777" w:rsidR="00AE6F8E" w:rsidRDefault="00B2774F">
            <w:pPr>
              <w:pStyle w:val="p"/>
              <w:spacing w:line="340" w:lineRule="atLeast"/>
            </w:pPr>
            <w:r>
              <w:t>4. Equipment Maintenance</w:t>
            </w:r>
          </w:p>
          <w:p w14:paraId="18D84850" w14:textId="77777777" w:rsidR="00AE6F8E" w:rsidRDefault="00B2774F">
            <w:pPr>
              <w:pStyle w:val="p"/>
              <w:spacing w:line="340" w:lineRule="atLeast"/>
            </w:pPr>
            <w:r>
              <w:t>5. Networking and server management</w:t>
            </w:r>
          </w:p>
          <w:p w14:paraId="3C5ADD09" w14:textId="77777777" w:rsidR="00AE6F8E" w:rsidRDefault="00B2774F">
            <w:pPr>
              <w:pStyle w:val="p"/>
              <w:spacing w:line="340" w:lineRule="atLeast"/>
            </w:pPr>
            <w:r>
              <w:t>6. Time management</w:t>
            </w:r>
          </w:p>
        </w:tc>
      </w:tr>
    </w:tbl>
    <w:p w14:paraId="647D44AA" w14:textId="77777777" w:rsidR="00AE6F8E" w:rsidRDefault="00B2774F">
      <w:pPr>
        <w:pStyle w:val="divdocumentdivheading"/>
        <w:tabs>
          <w:tab w:val="left" w:pos="4220"/>
          <w:tab w:val="left" w:pos="10640"/>
        </w:tabs>
        <w:spacing w:before="400" w:line="340" w:lineRule="atLeast"/>
        <w:jc w:val="center"/>
        <w:rPr>
          <w:b/>
          <w:bCs/>
          <w:caps/>
        </w:rPr>
      </w:pPr>
      <w:r>
        <w:rPr>
          <w:b/>
          <w:bCs/>
          <w:caps/>
        </w:rPr>
        <w:t xml:space="preserve"> </w:t>
      </w:r>
      <w:r>
        <w:rPr>
          <w:strike/>
          <w:color w:val="DADADA"/>
          <w:position w:val="-2"/>
          <w:sz w:val="40"/>
        </w:rPr>
        <w:tab/>
      </w:r>
      <w:r>
        <w:rPr>
          <w:rStyle w:val="divdocumentdivsectiontitle"/>
          <w:b/>
          <w:bCs/>
          <w:caps/>
        </w:rPr>
        <w:t xml:space="preserve">   Experience   </w:t>
      </w:r>
      <w:r>
        <w:rPr>
          <w:strike/>
          <w:color w:val="DADADA"/>
          <w:position w:val="-2"/>
          <w:sz w:val="40"/>
        </w:rPr>
        <w:tab/>
      </w:r>
    </w:p>
    <w:p w14:paraId="34C01276" w14:textId="77777777" w:rsidR="00AE6F8E" w:rsidRDefault="00B2774F">
      <w:pPr>
        <w:pStyle w:val="spancompanyname"/>
        <w:spacing w:line="340" w:lineRule="atLeast"/>
      </w:pPr>
      <w:r>
        <w:t>Benny &amp; Co.</w:t>
      </w:r>
    </w:p>
    <w:p w14:paraId="47911780" w14:textId="77777777" w:rsidR="00AE6F8E" w:rsidRDefault="00B2774F">
      <w:pPr>
        <w:pStyle w:val="spanpaddedline"/>
        <w:spacing w:line="340" w:lineRule="atLeast"/>
        <w:jc w:val="center"/>
      </w:pPr>
      <w:r>
        <w:rPr>
          <w:rStyle w:val="span"/>
        </w:rPr>
        <w:t>Gatineau, QC</w:t>
      </w:r>
      <w:r>
        <w:t xml:space="preserve"> </w:t>
      </w:r>
    </w:p>
    <w:p w14:paraId="243F7327" w14:textId="77777777" w:rsidR="00AE6F8E" w:rsidRDefault="00B2774F">
      <w:pPr>
        <w:pStyle w:val="spanpaddedline"/>
        <w:tabs>
          <w:tab w:val="right" w:pos="10620"/>
        </w:tabs>
        <w:spacing w:line="340" w:lineRule="atLeast"/>
      </w:pPr>
      <w:r>
        <w:rPr>
          <w:rStyle w:val="spanjobtitle"/>
        </w:rPr>
        <w:t>Assistant Cook</w:t>
      </w:r>
      <w:r>
        <w:t xml:space="preserve"> </w:t>
      </w:r>
      <w:r>
        <w:rPr>
          <w:rStyle w:val="datesWrapper"/>
        </w:rPr>
        <w:tab/>
        <w:t xml:space="preserve"> </w:t>
      </w:r>
      <w:r>
        <w:rPr>
          <w:rStyle w:val="span"/>
        </w:rPr>
        <w:t>09/2021 to Current</w:t>
      </w:r>
      <w:r>
        <w:rPr>
          <w:rStyle w:val="datesWrapper"/>
        </w:rPr>
        <w:t xml:space="preserve"> </w:t>
      </w:r>
    </w:p>
    <w:p w14:paraId="313156FE" w14:textId="77777777" w:rsidR="00AE6F8E" w:rsidRDefault="00B2774F">
      <w:pPr>
        <w:pStyle w:val="ulli"/>
        <w:numPr>
          <w:ilvl w:val="0"/>
          <w:numId w:val="1"/>
        </w:numPr>
        <w:spacing w:line="340" w:lineRule="atLeast"/>
        <w:ind w:left="640" w:hanging="270"/>
        <w:rPr>
          <w:rStyle w:val="spantxtLeft"/>
        </w:rPr>
      </w:pPr>
      <w:r>
        <w:rPr>
          <w:rStyle w:val="spantxtLeft"/>
        </w:rPr>
        <w:t>Used to high-stress environments</w:t>
      </w:r>
    </w:p>
    <w:p w14:paraId="4CE30E1D" w14:textId="77777777" w:rsidR="00AE6F8E" w:rsidRDefault="00B2774F">
      <w:pPr>
        <w:pStyle w:val="ulli"/>
        <w:numPr>
          <w:ilvl w:val="0"/>
          <w:numId w:val="1"/>
        </w:numPr>
        <w:spacing w:line="340" w:lineRule="atLeast"/>
        <w:ind w:left="640" w:hanging="270"/>
        <w:rPr>
          <w:rStyle w:val="spantxtLeft"/>
        </w:rPr>
      </w:pPr>
      <w:r>
        <w:rPr>
          <w:rStyle w:val="spantxtLeft"/>
        </w:rPr>
        <w:t>Communication and efficiency to keep up with demand</w:t>
      </w:r>
    </w:p>
    <w:p w14:paraId="3DA13F15" w14:textId="77777777" w:rsidR="00AE6F8E" w:rsidRDefault="00B2774F">
      <w:pPr>
        <w:pStyle w:val="ulli"/>
        <w:numPr>
          <w:ilvl w:val="0"/>
          <w:numId w:val="1"/>
        </w:numPr>
        <w:spacing w:line="340" w:lineRule="atLeast"/>
        <w:ind w:left="640" w:hanging="270"/>
        <w:rPr>
          <w:rStyle w:val="spantxtLeft"/>
        </w:rPr>
      </w:pPr>
      <w:r>
        <w:rPr>
          <w:rStyle w:val="spantxtLeft"/>
        </w:rPr>
        <w:t>Punctual, on time and never missed a shift</w:t>
      </w:r>
    </w:p>
    <w:p w14:paraId="6DFDEC95" w14:textId="77777777" w:rsidR="00AE6F8E" w:rsidRDefault="00B2774F">
      <w:pPr>
        <w:pStyle w:val="spancompanyname"/>
        <w:spacing w:line="340" w:lineRule="atLeast"/>
      </w:pPr>
      <w:r>
        <w:t>Défi Jeunesse Outaouais</w:t>
      </w:r>
    </w:p>
    <w:p w14:paraId="4169F5CF" w14:textId="77777777" w:rsidR="00AE6F8E" w:rsidRDefault="00B2774F">
      <w:pPr>
        <w:pStyle w:val="spanpaddedline"/>
        <w:spacing w:line="340" w:lineRule="atLeast"/>
        <w:jc w:val="center"/>
      </w:pPr>
      <w:r>
        <w:rPr>
          <w:rStyle w:val="span"/>
        </w:rPr>
        <w:t xml:space="preserve">Dominican </w:t>
      </w:r>
      <w:r>
        <w:rPr>
          <w:rStyle w:val="span"/>
        </w:rPr>
        <w:t>Republic</w:t>
      </w:r>
      <w:r>
        <w:t xml:space="preserve"> </w:t>
      </w:r>
    </w:p>
    <w:p w14:paraId="1907CC69" w14:textId="77777777" w:rsidR="00AE6F8E" w:rsidRDefault="00B2774F">
      <w:pPr>
        <w:pStyle w:val="spanpaddedline"/>
        <w:tabs>
          <w:tab w:val="right" w:pos="10620"/>
        </w:tabs>
        <w:spacing w:line="340" w:lineRule="atLeast"/>
      </w:pPr>
      <w:r>
        <w:rPr>
          <w:rStyle w:val="spanjobtitle"/>
        </w:rPr>
        <w:t>Humanitarian Project</w:t>
      </w:r>
      <w:r>
        <w:t xml:space="preserve"> </w:t>
      </w:r>
      <w:r>
        <w:rPr>
          <w:rStyle w:val="datesWrapper"/>
        </w:rPr>
        <w:tab/>
        <w:t xml:space="preserve"> </w:t>
      </w:r>
      <w:r>
        <w:rPr>
          <w:rStyle w:val="span"/>
        </w:rPr>
        <w:t>06/2018 to 07/2018</w:t>
      </w:r>
      <w:r>
        <w:rPr>
          <w:rStyle w:val="datesWrapper"/>
        </w:rPr>
        <w:t xml:space="preserve"> </w:t>
      </w:r>
    </w:p>
    <w:p w14:paraId="5B399330" w14:textId="77777777" w:rsidR="00AE6F8E" w:rsidRDefault="00B2774F">
      <w:pPr>
        <w:pStyle w:val="ulli"/>
        <w:numPr>
          <w:ilvl w:val="0"/>
          <w:numId w:val="2"/>
        </w:numPr>
        <w:spacing w:line="340" w:lineRule="atLeast"/>
        <w:ind w:left="640" w:hanging="270"/>
        <w:rPr>
          <w:rStyle w:val="spantxtLeft"/>
        </w:rPr>
      </w:pPr>
      <w:r>
        <w:rPr>
          <w:rStyle w:val="spantxtLeft"/>
        </w:rPr>
        <w:t>Adapting to difficult work environments</w:t>
      </w:r>
    </w:p>
    <w:p w14:paraId="4AD0775F" w14:textId="77777777" w:rsidR="00AE6F8E" w:rsidRDefault="00B2774F">
      <w:pPr>
        <w:pStyle w:val="ulli"/>
        <w:numPr>
          <w:ilvl w:val="0"/>
          <w:numId w:val="2"/>
        </w:numPr>
        <w:spacing w:line="340" w:lineRule="atLeast"/>
        <w:ind w:left="640" w:hanging="270"/>
        <w:rPr>
          <w:rStyle w:val="spantxtLeft"/>
        </w:rPr>
      </w:pPr>
      <w:r>
        <w:rPr>
          <w:rStyle w:val="spantxtLeft"/>
        </w:rPr>
        <w:t>Developing teamwork skills</w:t>
      </w:r>
    </w:p>
    <w:p w14:paraId="3A8056AC" w14:textId="77777777" w:rsidR="00AE6F8E" w:rsidRDefault="00B2774F">
      <w:pPr>
        <w:pStyle w:val="ulli"/>
        <w:numPr>
          <w:ilvl w:val="0"/>
          <w:numId w:val="2"/>
        </w:numPr>
        <w:spacing w:line="340" w:lineRule="atLeast"/>
        <w:ind w:left="640" w:hanging="270"/>
        <w:rPr>
          <w:rStyle w:val="spantxtLeft"/>
        </w:rPr>
      </w:pPr>
      <w:r>
        <w:rPr>
          <w:rStyle w:val="spantxtLeft"/>
        </w:rPr>
        <w:t>Worked hard on challenging tasks</w:t>
      </w:r>
    </w:p>
    <w:p w14:paraId="6889D22F" w14:textId="77777777" w:rsidR="00AE6F8E" w:rsidRDefault="00B2774F">
      <w:pPr>
        <w:pStyle w:val="divdocumentdivheading"/>
        <w:tabs>
          <w:tab w:val="left" w:pos="3163"/>
          <w:tab w:val="left" w:pos="10640"/>
        </w:tabs>
        <w:spacing w:before="400" w:line="340" w:lineRule="atLeast"/>
        <w:jc w:val="center"/>
        <w:rPr>
          <w:b/>
          <w:bCs/>
          <w:caps/>
        </w:rPr>
      </w:pPr>
      <w:r>
        <w:rPr>
          <w:b/>
          <w:bCs/>
          <w:caps/>
        </w:rPr>
        <w:t xml:space="preserve"> </w:t>
      </w:r>
      <w:r>
        <w:rPr>
          <w:strike/>
          <w:color w:val="DADADA"/>
          <w:position w:val="-2"/>
          <w:sz w:val="40"/>
        </w:rPr>
        <w:tab/>
      </w:r>
      <w:r>
        <w:rPr>
          <w:rStyle w:val="divdocumentdivsectiontitle"/>
          <w:b/>
          <w:bCs/>
          <w:caps/>
        </w:rPr>
        <w:t xml:space="preserve">   Education and Training   </w:t>
      </w:r>
      <w:r>
        <w:rPr>
          <w:strike/>
          <w:color w:val="DADADA"/>
          <w:position w:val="-2"/>
          <w:sz w:val="40"/>
        </w:rPr>
        <w:tab/>
      </w:r>
    </w:p>
    <w:p w14:paraId="0A513CC7" w14:textId="77777777" w:rsidR="00AE6F8E" w:rsidRDefault="00B2774F">
      <w:pPr>
        <w:pStyle w:val="divdocumentsinglecolumn"/>
        <w:tabs>
          <w:tab w:val="right" w:pos="10620"/>
        </w:tabs>
        <w:spacing w:line="340" w:lineRule="atLeast"/>
      </w:pPr>
      <w:r>
        <w:rPr>
          <w:rStyle w:val="spanprogramline"/>
        </w:rPr>
        <w:t>Computer Science, 3 Year Intensive Program - DEC</w:t>
      </w:r>
      <w:r>
        <w:rPr>
          <w:rStyle w:val="singlecolumnspanpaddedlinenth-child1"/>
        </w:rPr>
        <w:t xml:space="preserve"> </w:t>
      </w:r>
      <w:r>
        <w:rPr>
          <w:rStyle w:val="datesWrapper"/>
        </w:rPr>
        <w:tab/>
        <w:t xml:space="preserve"> </w:t>
      </w:r>
      <w:r>
        <w:rPr>
          <w:rStyle w:val="span"/>
        </w:rPr>
        <w:t>Expected in 05/2025</w:t>
      </w:r>
      <w:r>
        <w:rPr>
          <w:rStyle w:val="datesWrapper"/>
        </w:rPr>
        <w:t xml:space="preserve"> </w:t>
      </w:r>
    </w:p>
    <w:p w14:paraId="699560C1" w14:textId="77777777" w:rsidR="00AE6F8E" w:rsidRDefault="00B2774F">
      <w:pPr>
        <w:pStyle w:val="spanpaddedline"/>
        <w:spacing w:line="340" w:lineRule="atLeast"/>
      </w:pPr>
      <w:r>
        <w:rPr>
          <w:rStyle w:val="spancompanynameeduc"/>
        </w:rPr>
        <w:t>Heritage College</w:t>
      </w:r>
      <w:r>
        <w:rPr>
          <w:rStyle w:val="span"/>
        </w:rPr>
        <w:t>, Gatineau, QC</w:t>
      </w:r>
      <w:r>
        <w:t xml:space="preserve"> </w:t>
      </w:r>
    </w:p>
    <w:p w14:paraId="22ADAA60" w14:textId="77777777" w:rsidR="00AE6F8E" w:rsidRDefault="00B2774F">
      <w:pPr>
        <w:pStyle w:val="divdocumentdivheading"/>
        <w:tabs>
          <w:tab w:val="left" w:pos="4252"/>
          <w:tab w:val="left" w:pos="10640"/>
        </w:tabs>
        <w:spacing w:before="400" w:line="340" w:lineRule="atLeast"/>
        <w:jc w:val="center"/>
        <w:rPr>
          <w:b/>
          <w:bCs/>
          <w:caps/>
        </w:rPr>
      </w:pPr>
      <w:r>
        <w:rPr>
          <w:b/>
          <w:bCs/>
          <w:caps/>
        </w:rPr>
        <w:t xml:space="preserve"> </w:t>
      </w:r>
      <w:r>
        <w:rPr>
          <w:strike/>
          <w:color w:val="DADADA"/>
          <w:position w:val="-2"/>
          <w:sz w:val="40"/>
        </w:rPr>
        <w:tab/>
      </w:r>
      <w:r>
        <w:rPr>
          <w:rStyle w:val="divdocumentdivsectiontitle"/>
          <w:b/>
          <w:bCs/>
          <w:caps/>
        </w:rPr>
        <w:t xml:space="preserve">   Languages   </w:t>
      </w:r>
      <w:r>
        <w:rPr>
          <w:strike/>
          <w:color w:val="DADADA"/>
          <w:position w:val="-2"/>
          <w:sz w:val="40"/>
        </w:rPr>
        <w:tab/>
      </w:r>
    </w:p>
    <w:tbl>
      <w:tblPr>
        <w:tblStyle w:val="documentlangSeclnggparatable"/>
        <w:tblW w:w="0" w:type="auto"/>
        <w:tblCellSpacing w:w="0" w:type="dxa"/>
        <w:tblInd w:w="60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5140"/>
        <w:gridCol w:w="300"/>
        <w:gridCol w:w="5140"/>
      </w:tblGrid>
      <w:tr w:rsidR="00AE6F8E" w14:paraId="0ACC42B7" w14:textId="77777777">
        <w:trPr>
          <w:tblCellSpacing w:w="0" w:type="dxa"/>
        </w:trPr>
        <w:tc>
          <w:tcPr>
            <w:tcW w:w="5140" w:type="dxa"/>
            <w:tcMar>
              <w:top w:w="100" w:type="dxa"/>
              <w:left w:w="0" w:type="dxa"/>
              <w:bottom w:w="0" w:type="dxa"/>
              <w:right w:w="0" w:type="dxa"/>
            </w:tcMar>
            <w:hideMark/>
          </w:tcPr>
          <w:p w14:paraId="7B6DEBAE" w14:textId="77777777" w:rsidR="00AE6F8E" w:rsidRDefault="00B2774F">
            <w:pPr>
              <w:pStyle w:val="documentlangSecsinglecolumn"/>
              <w:spacing w:line="340" w:lineRule="atLeast"/>
              <w:rPr>
                <w:rStyle w:val="documentlangSecparagraph"/>
              </w:rPr>
            </w:pPr>
            <w:r>
              <w:rPr>
                <w:rStyle w:val="documentlangSecfieldany"/>
                <w:b/>
                <w:bCs/>
              </w:rPr>
              <w:t>English</w:t>
            </w:r>
            <w:r>
              <w:rPr>
                <w:rStyle w:val="documentlangSecfieldany"/>
              </w:rPr>
              <w:t>:</w:t>
            </w:r>
            <w:r>
              <w:rPr>
                <w:rStyle w:val="documentlangSecfirstparagraphfield"/>
              </w:rPr>
              <w:t xml:space="preserve"> </w:t>
            </w:r>
          </w:p>
          <w:p w14:paraId="42F76500" w14:textId="77777777" w:rsidR="00AE6F8E" w:rsidRDefault="00B2774F">
            <w:pPr>
              <w:pStyle w:val="documentsliced-rect"/>
              <w:spacing w:before="50" w:line="120" w:lineRule="exact"/>
              <w:rPr>
                <w:rStyle w:val="documentlangSecparagraph"/>
              </w:rPr>
            </w:pPr>
            <w:r>
              <w:rPr>
                <w:rStyle w:val="documentlangSecparagraph"/>
                <w:noProof/>
              </w:rPr>
              <w:drawing>
                <wp:inline distT="0" distB="0" distL="0" distR="0" wp14:anchorId="453F9D59" wp14:editId="34844BD4">
                  <wp:extent cx="3285873" cy="76775"/>
                  <wp:effectExtent l="0" t="0" r="0" b="0"/>
                  <wp:docPr id="100001" name="Picture 10000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1" name=""/>
                          <pic:cNvPicPr>
                            <a:picLocks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5873" cy="76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EA9555" w14:textId="77777777" w:rsidR="00AE6F8E" w:rsidRDefault="00B2774F">
            <w:pPr>
              <w:spacing w:line="340" w:lineRule="atLeast"/>
              <w:textAlignment w:val="auto"/>
              <w:rPr>
                <w:rStyle w:val="documentlangSecfieldany"/>
              </w:rPr>
            </w:pPr>
            <w:r>
              <w:rPr>
                <w:rStyle w:val="documentlangSecfieldany"/>
              </w:rPr>
              <w:t>Full Professional</w:t>
            </w:r>
            <w:r>
              <w:rPr>
                <w:rStyle w:val="documentlangSecfirstparagraphfield"/>
              </w:rPr>
              <w:t xml:space="preserve"> </w:t>
            </w:r>
          </w:p>
        </w:tc>
        <w:tc>
          <w:tcPr>
            <w:tcW w:w="300" w:type="dxa"/>
            <w:tcMar>
              <w:top w:w="100" w:type="dxa"/>
              <w:left w:w="0" w:type="dxa"/>
              <w:bottom w:w="0" w:type="dxa"/>
              <w:right w:w="0" w:type="dxa"/>
            </w:tcMar>
            <w:hideMark/>
          </w:tcPr>
          <w:p w14:paraId="6D6F99AB" w14:textId="77777777" w:rsidR="00AE6F8E" w:rsidRDefault="00AE6F8E"/>
        </w:tc>
        <w:tc>
          <w:tcPr>
            <w:tcW w:w="5140" w:type="dxa"/>
            <w:tcMar>
              <w:top w:w="100" w:type="dxa"/>
              <w:left w:w="0" w:type="dxa"/>
              <w:bottom w:w="0" w:type="dxa"/>
              <w:right w:w="0" w:type="dxa"/>
            </w:tcMar>
            <w:hideMark/>
          </w:tcPr>
          <w:p w14:paraId="6D67335F" w14:textId="77777777" w:rsidR="00AE6F8E" w:rsidRDefault="00B2774F">
            <w:pPr>
              <w:pStyle w:val="documentlangSecsinglecolumn"/>
              <w:spacing w:line="340" w:lineRule="atLeast"/>
              <w:rPr>
                <w:rStyle w:val="documentlangSecparagraph"/>
              </w:rPr>
            </w:pPr>
            <w:r>
              <w:rPr>
                <w:rStyle w:val="documentlangSecfieldany"/>
                <w:b/>
                <w:bCs/>
              </w:rPr>
              <w:t>French</w:t>
            </w:r>
            <w:r>
              <w:rPr>
                <w:rStyle w:val="documentlangSecfieldany"/>
              </w:rPr>
              <w:t>:</w:t>
            </w:r>
            <w:r>
              <w:rPr>
                <w:rStyle w:val="documentlangSecfirstparagraphfield"/>
              </w:rPr>
              <w:t xml:space="preserve"> </w:t>
            </w:r>
          </w:p>
          <w:p w14:paraId="2B2AC643" w14:textId="77777777" w:rsidR="00AE6F8E" w:rsidRDefault="00B2774F">
            <w:pPr>
              <w:pStyle w:val="documentsliced-rect"/>
              <w:spacing w:before="50" w:line="120" w:lineRule="exact"/>
              <w:rPr>
                <w:rStyle w:val="documentlangSecparagraph"/>
              </w:rPr>
            </w:pPr>
            <w:r>
              <w:rPr>
                <w:rStyle w:val="documentlangSecparagraph"/>
                <w:noProof/>
              </w:rPr>
              <w:drawing>
                <wp:inline distT="0" distB="0" distL="0" distR="0" wp14:anchorId="525DDE74" wp14:editId="762BEB31">
                  <wp:extent cx="3285873" cy="76775"/>
                  <wp:effectExtent l="0" t="0" r="0" b="0"/>
                  <wp:docPr id="100003" name="Picture 10000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3" name=""/>
                          <pic:cNvPicPr>
                            <a:picLocks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5873" cy="76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04D0D5" w14:textId="77777777" w:rsidR="00AE6F8E" w:rsidRDefault="00B2774F">
            <w:pPr>
              <w:spacing w:line="340" w:lineRule="atLeast"/>
              <w:textAlignment w:val="auto"/>
              <w:rPr>
                <w:rStyle w:val="documentlangSecfieldany"/>
              </w:rPr>
            </w:pPr>
            <w:r>
              <w:rPr>
                <w:rStyle w:val="documentlangSecfieldany"/>
              </w:rPr>
              <w:t>Native/ Bilingual</w:t>
            </w:r>
            <w:r>
              <w:rPr>
                <w:rStyle w:val="documentlangSecfirstparagraphfield"/>
              </w:rPr>
              <w:t xml:space="preserve"> </w:t>
            </w:r>
          </w:p>
        </w:tc>
      </w:tr>
    </w:tbl>
    <w:p w14:paraId="592816F5" w14:textId="77777777" w:rsidR="00AE6F8E" w:rsidRDefault="00B2774F">
      <w:pPr>
        <w:pStyle w:val="divdocumentdivheading"/>
        <w:tabs>
          <w:tab w:val="left" w:pos="4356"/>
          <w:tab w:val="left" w:pos="10640"/>
        </w:tabs>
        <w:spacing w:before="400" w:line="340" w:lineRule="atLeast"/>
        <w:jc w:val="center"/>
        <w:rPr>
          <w:b/>
          <w:bCs/>
          <w:caps/>
        </w:rPr>
      </w:pPr>
      <w:r>
        <w:rPr>
          <w:b/>
          <w:bCs/>
          <w:caps/>
        </w:rPr>
        <w:t xml:space="preserve"> </w:t>
      </w:r>
      <w:r>
        <w:rPr>
          <w:strike/>
          <w:color w:val="DADADA"/>
          <w:position w:val="-2"/>
          <w:sz w:val="40"/>
        </w:rPr>
        <w:tab/>
      </w:r>
      <w:r>
        <w:rPr>
          <w:rStyle w:val="divdocumentdivsectiontitle"/>
          <w:b/>
          <w:bCs/>
          <w:caps/>
        </w:rPr>
        <w:t xml:space="preserve">   Interests   </w:t>
      </w:r>
      <w:r>
        <w:rPr>
          <w:strike/>
          <w:color w:val="DADADA"/>
          <w:position w:val="-2"/>
          <w:sz w:val="40"/>
        </w:rPr>
        <w:tab/>
      </w:r>
    </w:p>
    <w:p w14:paraId="7205A2D9" w14:textId="77777777" w:rsidR="00AE6F8E" w:rsidRDefault="00B2774F">
      <w:pPr>
        <w:pStyle w:val="ulli"/>
        <w:numPr>
          <w:ilvl w:val="0"/>
          <w:numId w:val="3"/>
        </w:numPr>
        <w:pBdr>
          <w:left w:val="none" w:sz="0" w:space="0" w:color="auto"/>
        </w:pBdr>
        <w:spacing w:line="340" w:lineRule="atLeast"/>
        <w:ind w:left="640" w:hanging="270"/>
      </w:pPr>
      <w:r>
        <w:t>Working with computers</w:t>
      </w:r>
    </w:p>
    <w:p w14:paraId="5D45439C" w14:textId="77777777" w:rsidR="00AE6F8E" w:rsidRDefault="00B2774F">
      <w:pPr>
        <w:pStyle w:val="ulli"/>
        <w:numPr>
          <w:ilvl w:val="0"/>
          <w:numId w:val="3"/>
        </w:numPr>
        <w:spacing w:line="340" w:lineRule="atLeast"/>
        <w:ind w:left="640" w:hanging="270"/>
      </w:pPr>
      <w:r>
        <w:t>Exploring new technologies</w:t>
      </w:r>
    </w:p>
    <w:sectPr w:rsidR="00AE6F8E" w:rsidSect="00B2774F">
      <w:pgSz w:w="12240" w:h="15840"/>
      <w:pgMar w:top="440" w:right="800" w:bottom="440" w:left="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5EF4231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FA2E3B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CC68711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30D8423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C222297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DE18D23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E8EA014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6BAE850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0D7A86B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AECC786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3525D3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CD18A4A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4802044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EEC471C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B3983EA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431CF57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341EBCD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DABC109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D4AC89B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470F8D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6D106E2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326B4A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53E4E15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D050026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5F16691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6327AE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320C682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 w16cid:durableId="90244402">
    <w:abstractNumId w:val="0"/>
  </w:num>
  <w:num w:numId="2" w16cid:durableId="1376926643">
    <w:abstractNumId w:val="1"/>
  </w:num>
  <w:num w:numId="3" w16cid:durableId="21362165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E6F8E"/>
    <w:rsid w:val="00AE6F8E"/>
    <w:rsid w:val="00B27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1392A94"/>
  <w15:docId w15:val="{1B2F61C0-9E0A-934E-9347-C248875E14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pPr>
      <w:spacing w:line="240" w:lineRule="atLeast"/>
      <w:textAlignment w:val="baseline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spacing w:before="240"/>
      <w:outlineLvl w:val="0"/>
    </w:pPr>
    <w:rPr>
      <w:b/>
      <w:bCs/>
      <w:color w:val="2F5496"/>
      <w:kern w:val="36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spacing w:before="40"/>
      <w:outlineLvl w:val="1"/>
    </w:pPr>
    <w:rPr>
      <w:b/>
      <w:bCs/>
      <w:color w:val="2F5496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spacing w:before="40"/>
      <w:outlineLvl w:val="2"/>
    </w:pPr>
    <w:rPr>
      <w:b/>
      <w:bCs/>
      <w:color w:val="1F3763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spacing w:before="40"/>
      <w:outlineLvl w:val="3"/>
    </w:pPr>
    <w:rPr>
      <w:b/>
      <w:bCs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spacing w:before="40"/>
      <w:outlineLvl w:val="4"/>
    </w:pPr>
    <w:rPr>
      <w:b/>
      <w:bCs/>
      <w:color w:val="2F5496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spacing w:before="40"/>
      <w:outlineLvl w:val="5"/>
    </w:pPr>
    <w:rPr>
      <w:b/>
      <w:bCs/>
      <w:color w:val="1F376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Calibri Light" w:eastAsia="Times New Roman" w:hAnsi="Calibri Light" w:cs="Times New Roman"/>
      <w:color w:val="2F5496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Calibri Light" w:eastAsia="Times New Roman" w:hAnsi="Calibri Light" w:cs="Times New Roman"/>
      <w:color w:val="2F549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Calibri Light" w:eastAsia="Times New Roman" w:hAnsi="Calibri Light" w:cs="Times New Roman"/>
      <w:color w:val="1F3763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Calibri Light" w:eastAsia="Times New Roman" w:hAnsi="Calibri Light" w:cs="Times New Roman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Calibri Light" w:eastAsia="Times New Roman" w:hAnsi="Calibri Light" w:cs="Times New Roman"/>
      <w:color w:val="2F5496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Calibri Light" w:eastAsia="Times New Roman" w:hAnsi="Calibri Light" w:cs="Times New Roman"/>
      <w:color w:val="1F3763"/>
    </w:rPr>
  </w:style>
  <w:style w:type="paragraph" w:customStyle="1" w:styleId="divdocument">
    <w:name w:val="div_document"/>
    <w:basedOn w:val="Normal"/>
    <w:pPr>
      <w:spacing w:line="340" w:lineRule="atLeast"/>
    </w:pPr>
  </w:style>
  <w:style w:type="paragraph" w:customStyle="1" w:styleId="divdocumentdivfirstsection">
    <w:name w:val="div_document_div_firstsection"/>
    <w:basedOn w:val="Normal"/>
  </w:style>
  <w:style w:type="paragraph" w:customStyle="1" w:styleId="gap-btn-hidden">
    <w:name w:val="gap-btn-hidden"/>
    <w:basedOn w:val="Normal"/>
    <w:rPr>
      <w:vanish/>
    </w:rPr>
  </w:style>
  <w:style w:type="paragraph" w:customStyle="1" w:styleId="divdocumentdivparagraph">
    <w:name w:val="div_document_div_paragraph"/>
    <w:basedOn w:val="Normal"/>
  </w:style>
  <w:style w:type="paragraph" w:customStyle="1" w:styleId="divname">
    <w:name w:val="div_name"/>
    <w:basedOn w:val="div"/>
    <w:pPr>
      <w:pBdr>
        <w:bottom w:val="none" w:sz="0" w:space="10" w:color="auto"/>
      </w:pBdr>
      <w:spacing w:line="620" w:lineRule="atLeast"/>
      <w:jc w:val="center"/>
    </w:pPr>
    <w:rPr>
      <w:b/>
      <w:bCs/>
      <w:caps/>
      <w:color w:val="000000"/>
      <w:sz w:val="42"/>
      <w:szCs w:val="42"/>
    </w:rPr>
  </w:style>
  <w:style w:type="paragraph" w:customStyle="1" w:styleId="div">
    <w:name w:val="div"/>
    <w:basedOn w:val="Normal"/>
  </w:style>
  <w:style w:type="paragraph" w:customStyle="1" w:styleId="divdocumentthinbottomborderdivnth-last-child1">
    <w:name w:val="div_document_thinbottomborder &gt; div_nth-last-child(1)"/>
    <w:basedOn w:val="Normal"/>
    <w:pPr>
      <w:pBdr>
        <w:bottom w:val="single" w:sz="12" w:space="0" w:color="DADADA"/>
      </w:pBdr>
    </w:pPr>
  </w:style>
  <w:style w:type="character" w:customStyle="1" w:styleId="span">
    <w:name w:val="span"/>
    <w:basedOn w:val="DefaultParagraphFont"/>
    <w:rPr>
      <w:sz w:val="24"/>
      <w:szCs w:val="24"/>
      <w:bdr w:val="none" w:sz="0" w:space="0" w:color="auto"/>
      <w:vertAlign w:val="baseline"/>
    </w:rPr>
  </w:style>
  <w:style w:type="paragraph" w:customStyle="1" w:styleId="divbotBorder">
    <w:name w:val="div_botBorder"/>
    <w:basedOn w:val="div"/>
    <w:pPr>
      <w:pBdr>
        <w:bottom w:val="single" w:sz="24" w:space="0" w:color="DADADA"/>
      </w:pBdr>
      <w:spacing w:line="36" w:lineRule="auto"/>
    </w:pPr>
  </w:style>
  <w:style w:type="paragraph" w:customStyle="1" w:styleId="divdocumentdivSECTIONCNTC">
    <w:name w:val="div_document_div_SECTION_CNTC"/>
    <w:basedOn w:val="Normal"/>
  </w:style>
  <w:style w:type="paragraph" w:customStyle="1" w:styleId="divaddress">
    <w:name w:val="div_address"/>
    <w:basedOn w:val="div"/>
    <w:pPr>
      <w:spacing w:line="320" w:lineRule="atLeast"/>
      <w:jc w:val="center"/>
    </w:pPr>
    <w:rPr>
      <w:sz w:val="22"/>
      <w:szCs w:val="22"/>
    </w:rPr>
  </w:style>
  <w:style w:type="paragraph" w:customStyle="1" w:styleId="documentSECTIONCNTCsection">
    <w:name w:val="document_SECTION_CNTC + section"/>
    <w:basedOn w:val="Normal"/>
  </w:style>
  <w:style w:type="paragraph" w:customStyle="1" w:styleId="divdocumentdivheading">
    <w:name w:val="div_document_div_heading"/>
    <w:basedOn w:val="Normal"/>
    <w:pPr>
      <w:pBdr>
        <w:bottom w:val="none" w:sz="0" w:space="1" w:color="auto"/>
      </w:pBdr>
    </w:pPr>
  </w:style>
  <w:style w:type="character" w:customStyle="1" w:styleId="divdocumentdivheadingCharacter">
    <w:name w:val="div_document_div_heading Character"/>
    <w:basedOn w:val="DefaultParagraphFont"/>
  </w:style>
  <w:style w:type="character" w:customStyle="1" w:styleId="divdocumentdivsectiontitle">
    <w:name w:val="div_document_div_sectiontitle"/>
    <w:basedOn w:val="DefaultParagraphFont"/>
    <w:rPr>
      <w:color w:val="000000"/>
      <w:sz w:val="28"/>
      <w:szCs w:val="28"/>
    </w:rPr>
  </w:style>
  <w:style w:type="paragraph" w:customStyle="1" w:styleId="divdocumentsinglecolumn">
    <w:name w:val="div_document_singlecolumn"/>
    <w:basedOn w:val="Normal"/>
  </w:style>
  <w:style w:type="paragraph" w:customStyle="1" w:styleId="p">
    <w:name w:val="p"/>
    <w:basedOn w:val="Normal"/>
  </w:style>
  <w:style w:type="paragraph" w:customStyle="1" w:styleId="divdocumentsection">
    <w:name w:val="div_document_section"/>
    <w:basedOn w:val="Normal"/>
  </w:style>
  <w:style w:type="table" w:customStyle="1" w:styleId="divdocumenttable">
    <w:name w:val="div_document_table"/>
    <w:basedOn w:val="TableNormal"/>
    <w:tblPr/>
  </w:style>
  <w:style w:type="paragraph" w:customStyle="1" w:styleId="spantxtCenter">
    <w:name w:val="span_txtCenter"/>
    <w:basedOn w:val="spanParagraph"/>
    <w:pPr>
      <w:jc w:val="center"/>
    </w:pPr>
  </w:style>
  <w:style w:type="paragraph" w:customStyle="1" w:styleId="spanParagraph">
    <w:name w:val="span Paragraph"/>
    <w:basedOn w:val="Normal"/>
  </w:style>
  <w:style w:type="paragraph" w:customStyle="1" w:styleId="spancompanyname">
    <w:name w:val="span_companyname"/>
    <w:basedOn w:val="spanParagraph"/>
    <w:pPr>
      <w:jc w:val="center"/>
    </w:pPr>
    <w:rPr>
      <w:b/>
      <w:bCs/>
      <w:caps/>
    </w:rPr>
  </w:style>
  <w:style w:type="paragraph" w:customStyle="1" w:styleId="spanpaddedline">
    <w:name w:val="span_paddedline"/>
    <w:basedOn w:val="spanParagraph"/>
  </w:style>
  <w:style w:type="character" w:customStyle="1" w:styleId="spanjobtitle">
    <w:name w:val="span_jobtitle"/>
    <w:basedOn w:val="span"/>
    <w:rPr>
      <w:b/>
      <w:bCs/>
      <w:sz w:val="24"/>
      <w:szCs w:val="24"/>
      <w:bdr w:val="none" w:sz="0" w:space="0" w:color="auto"/>
      <w:vertAlign w:val="baseline"/>
    </w:rPr>
  </w:style>
  <w:style w:type="character" w:customStyle="1" w:styleId="datesWrapper">
    <w:name w:val="datesWrapper"/>
    <w:basedOn w:val="DefaultParagraphFont"/>
  </w:style>
  <w:style w:type="character" w:customStyle="1" w:styleId="spantxtLeft">
    <w:name w:val="span_txtLeft"/>
    <w:basedOn w:val="span"/>
    <w:rPr>
      <w:sz w:val="24"/>
      <w:szCs w:val="24"/>
      <w:bdr w:val="none" w:sz="0" w:space="0" w:color="auto"/>
      <w:vertAlign w:val="baseline"/>
    </w:rPr>
  </w:style>
  <w:style w:type="paragraph" w:customStyle="1" w:styleId="ulli">
    <w:name w:val="ul_li"/>
    <w:basedOn w:val="Normal"/>
    <w:pPr>
      <w:pBdr>
        <w:left w:val="none" w:sz="0" w:space="3" w:color="auto"/>
      </w:pBdr>
    </w:pPr>
  </w:style>
  <w:style w:type="character" w:customStyle="1" w:styleId="singlecolumnspanpaddedlinenth-child1">
    <w:name w:val="singlecolumn_span_paddedline_nth-child(1)"/>
    <w:basedOn w:val="DefaultParagraphFont"/>
  </w:style>
  <w:style w:type="character" w:customStyle="1" w:styleId="spandegree">
    <w:name w:val="span_degree"/>
    <w:basedOn w:val="span"/>
    <w:rPr>
      <w:b/>
      <w:bCs/>
      <w:caps/>
      <w:sz w:val="24"/>
      <w:szCs w:val="24"/>
      <w:bdr w:val="none" w:sz="0" w:space="0" w:color="auto"/>
      <w:vertAlign w:val="baseline"/>
    </w:rPr>
  </w:style>
  <w:style w:type="character" w:customStyle="1" w:styleId="spanprogramline">
    <w:name w:val="span_programline"/>
    <w:basedOn w:val="span"/>
    <w:rPr>
      <w:b w:val="0"/>
      <w:bCs w:val="0"/>
      <w:caps/>
      <w:sz w:val="24"/>
      <w:szCs w:val="24"/>
      <w:bdr w:val="none" w:sz="0" w:space="0" w:color="auto"/>
      <w:vertAlign w:val="baseline"/>
    </w:rPr>
  </w:style>
  <w:style w:type="character" w:customStyle="1" w:styleId="spancompanynameeduc">
    <w:name w:val="span_companyname_educ"/>
    <w:basedOn w:val="span"/>
    <w:rPr>
      <w:b/>
      <w:bCs/>
      <w:caps w:val="0"/>
      <w:sz w:val="24"/>
      <w:szCs w:val="24"/>
      <w:bdr w:val="none" w:sz="0" w:space="0" w:color="auto"/>
      <w:vertAlign w:val="baseline"/>
    </w:rPr>
  </w:style>
  <w:style w:type="character" w:customStyle="1" w:styleId="documentlangSecparagraph">
    <w:name w:val="document_langSec_paragraph"/>
    <w:basedOn w:val="DefaultParagraphFont"/>
  </w:style>
  <w:style w:type="paragraph" w:customStyle="1" w:styleId="documentlangSecsinglecolumn">
    <w:name w:val="document_langSec_singlecolumn"/>
    <w:basedOn w:val="Normal"/>
  </w:style>
  <w:style w:type="character" w:customStyle="1" w:styleId="documentlangSecfirstparagraphfield">
    <w:name w:val="document_langSec_firstparagraph_field"/>
    <w:basedOn w:val="DefaultParagraphFont"/>
  </w:style>
  <w:style w:type="character" w:customStyle="1" w:styleId="documentlangSecfieldany">
    <w:name w:val="document_langSec_field_any"/>
    <w:basedOn w:val="DefaultParagraphFont"/>
  </w:style>
  <w:style w:type="paragraph" w:customStyle="1" w:styleId="documentsliced-rect">
    <w:name w:val="document_sliced-rect"/>
    <w:basedOn w:val="Normal"/>
  </w:style>
  <w:style w:type="character" w:customStyle="1" w:styleId="documentsliced-rectCharacter">
    <w:name w:val="document_sliced-rect Character"/>
    <w:basedOn w:val="DefaultParagraphFont"/>
  </w:style>
  <w:style w:type="table" w:customStyle="1" w:styleId="documentlangSeclnggparatable">
    <w:name w:val="document_langSec_lnggparatable"/>
    <w:basedOn w:val="TableNormal"/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173</Words>
  <Characters>988</Characters>
  <Application>Microsoft Office Word</Application>
  <DocSecurity>0</DocSecurity>
  <Lines>8</Lines>
  <Paragraphs>2</Paragraphs>
  <ScaleCrop>false</ScaleCrop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Claude White</dc:title>
  <cp:lastModifiedBy>White, Claude</cp:lastModifiedBy>
  <cp:revision>1</cp:revision>
  <dcterms:created xsi:type="dcterms:W3CDTF">2023-01-30T04:29:00Z</dcterms:created>
  <dcterms:modified xsi:type="dcterms:W3CDTF">2023-01-30T04:36:00Z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1bf41a51-ec17-42b6-8db2-0b05cba05d83</vt:lpwstr>
  </property>
  <property fmtid="{D5CDD505-2E9C-101B-9397-08002B2CF9AE}" pid="3" name="x1ye=0">
    <vt:lpwstr>jC4AAB+LCAAAAAAABAAVmLXatEoQhC+IALfgBLi7k+FuH87Vn/1T5tllpqe7ql5giMRYHIMRgiA4khdJWORwFCMgBocplBepNkSpnNSCsekRKCuRgF19bQ10zZ0Qdw/aCF+T5x3X9UQe+eb7oMNEOL+m5eDQdRp4GlqAo55xDr7jS2FR1Y9gjzxoKujwBOxQcGcge09gpceTCVucU/rmANfujZOtTp1CGVrcT/gTU34qTbuTM3XZE4XIJbzlE/u</vt:lpwstr>
  </property>
  <property fmtid="{D5CDD505-2E9C-101B-9397-08002B2CF9AE}" pid="4" name="x1ye=1">
    <vt:lpwstr>PXZHfMz+FEJ1EuRWjXh6/vmYLxn3dEsx17ohMemq0fSxup0qntkkbCgbsaIDvgldTMp0HsBNk9R6xda8Hsf4KeTHXZettG5ZIo9DChTAcYAXgyhOZTljZ3GsiOqB9v7PjmrOCjE5KjApSLSUKtXK7rW1RSUuJXzwWYNWMjNXmwUIFmRwLCiWWVyzbIxzshelPq9/txHDZ/7xT8INcpE9RrmKYDzpjMQ4NP3NjrPOhGwMa/9jXQv2n5vUClxziiv</vt:lpwstr>
  </property>
  <property fmtid="{D5CDD505-2E9C-101B-9397-08002B2CF9AE}" pid="5" name="x1ye=10">
    <vt:lpwstr>/kK3AeR7TYXS/mg1XZWFYhJ2mfvvnP6HxESpW2Yi0Lx3MHIPwxzpuX2f86AL3C2mLuRlgoKVwupJ9v9LOZOKXEv9DHB2iTuz+NTjy/n6rnZ5kMMQELQb6vRJY80u+EmG8VWywBaofge0kP5M8OO0YlfHpO8+aGTIoFp2mpytESUGFTRfqX1n9H0sC3vE7XCcNoG4P+nw8jjIUuyUHsF2IHnm5UAnCINEJudRd2vpPYtcOJYs91EMkXJz+OtBRr8</vt:lpwstr>
  </property>
  <property fmtid="{D5CDD505-2E9C-101B-9397-08002B2CF9AE}" pid="6" name="x1ye=11">
    <vt:lpwstr>jMxyIxyfPaCWIof253s5HOWvYQNd+OhF3xHZbcuA03Kvjm2hUJwgAqUw4sMEgMPp7YJSBqiXUu28HqM8vanbBLruarCvsMhWkCIJu8ICCZ+VVP9zQoVll73GL7BZLEceGyJ2rd/gULgAKn7WV74ih3oz8v4frnl2z3jMp6OTxq7jiM6ZYu/7iKkP/ShmHXV5NayXf+GF/DJMTj3YXawzdb47G9HwxawN8k69pLgP3gKxUZV0XtOzXhIvX5UBo9c</vt:lpwstr>
  </property>
  <property fmtid="{D5CDD505-2E9C-101B-9397-08002B2CF9AE}" pid="7" name="x1ye=12">
    <vt:lpwstr>1s2J6HeDS3xbkmuV/tKohikloSfBfC+oEh5FCHUaROoly7WmNj7LR+p3tOUOc6Nc7Gt6RcNfnQH02MEBS9eFEDBM2lYYEeanTk4/62lr+Is3XAwYxuRsQbj8h4GXsAAzjZ8yHvV2lk3HukYUfLJzL68V+o/idAxEue84j6ImWFc4NWJRzQUlFM+QO4WeoUIFSO1xxCGJVZsC1tPs83o/c/CJ/kahjYB5gSuJvi4mjP6+3ByzwQ/rhCgs3tFRs98</vt:lpwstr>
  </property>
  <property fmtid="{D5CDD505-2E9C-101B-9397-08002B2CF9AE}" pid="8" name="x1ye=13">
    <vt:lpwstr>yUJ1nqZ7Do9gxSQcI0BHlM9ctAkD2cazSNNX4eNOKQI1vvg5lUtNv1DNRNx5BQV/oGt3KAMmm6kNHgyWdZOZml/5wkV6yfczQ32hcE4qI4PJ8VnhgtmMaeVvuQ4oRaKwC/vMbemPMk9XvwJwolK8exWXfJDmEohtRIBMeT90gbW1y2wBBGaC3fLDZXsEWcg8IurWu0r3RiYIK5PMGx7/LzXlLji2FFjCzSIs0hnA+03YfK88MCIeUNT4g/kVOd8</vt:lpwstr>
  </property>
  <property fmtid="{D5CDD505-2E9C-101B-9397-08002B2CF9AE}" pid="9" name="x1ye=14">
    <vt:lpwstr>+75QAGE6iSyvOTlQIsZz8aGq7Gv5DpyJsgG9FcdZA1YbhWJrqIKy2CiqaNP/UqIR7nwHOC3qH8q1MESYTwktOoUsk3mj1BhY2R3COISLLN86acbd9CWXpyn8YdCkbdQW02+QWFDV8idYYi/kIMv/5jW8a2C5AwOernDzx3x8Wv9zQOVbajvcVPHL7n76dn55NehcKKjNHiMCSxGhIR2mV72tTg63pYoRO5mMZQwdXaNYhDdAGzoKErJ/7nuymGP</vt:lpwstr>
  </property>
  <property fmtid="{D5CDD505-2E9C-101B-9397-08002B2CF9AE}" pid="10" name="x1ye=15">
    <vt:lpwstr>fE6yrx8hNis/Xx75qaMqU3WgcVTbzgAfntwUfefh6COLD96KN2bvh5S2wFyhoee56i8m586PsNHRSCFx60gpBVaLbLMYLe/ICoH5IIwdN9JP0GTUJQCY3dkIh4hNgAFNBov/wqTc+whXtDTBnMv+CWz3Rx07EuPrX8fi3nUzNPHsZG0BgW2Vtbc2vqqCNT1ukruZtcQTK+nLr7AADIhpRyhnS4OKIg2DCEzkfqrRe++r0aL8uBP/6tRnxvQWynG</vt:lpwstr>
  </property>
  <property fmtid="{D5CDD505-2E9C-101B-9397-08002B2CF9AE}" pid="11" name="x1ye=16">
    <vt:lpwstr>kxsF9NftYz0N8rjwMUrTabPvDmmrmsTrYrPMQtO2UnSb2bT0DHvNILSTYVQYnmAct9HA9vETt/mdDCBoHUONikmGyB0ODA46Rkv8q7RJd5lH++Dtgq4zNiYzVdfgyCOloEAxJRbfIrUzfXKJKTc2ZlW2ri9QQnjbQMR9k+vIF7Mxwb8w/ct5sk/toLMwMklOsf0l2yxpUVSr8jtF0TK0JztZJgk9Gmp3SoOXtHEB9UkVU9IG954qyF/U98mzWhx</vt:lpwstr>
  </property>
  <property fmtid="{D5CDD505-2E9C-101B-9397-08002B2CF9AE}" pid="12" name="x1ye=17">
    <vt:lpwstr>OKGNBuLU5b1KUPoVg8v/KgcnZSd49eSD0gK5gR58uAD6x+Zsc0KjfNnSX4lbSv4SWhB6RvUmq7MmbVOK7JLzmFuwOwe558dk9yB9geWmfu7jRdT+9jtXhzZKXNrF7u7NNvv8iwQH/SuA8tf3uu0KgJW5u1GkxMLHwbm597Tu9yZvMf+hSXE3EVQtj6of15Df7G8KLLvkcdyuXRDqZkjLirBJryA+mVfsd8YXR5z4zEEEc5JSxqhk4CnnhrE9Ezr</vt:lpwstr>
  </property>
  <property fmtid="{D5CDD505-2E9C-101B-9397-08002B2CF9AE}" pid="13" name="x1ye=18">
    <vt:lpwstr>YoqZy5z1iliL/X1lfMDiVvxR1s+qMxkJy19nyRyELMG6H3h0sg9i/oai9HBtEE1Wu4jS7u8WGKXQddmkAhWZrr5SHdb15dP2rOUEoeJTh1WO4YM0FufujKKArw81q3wUMmZbORtaa5GtGxCxHPpcKAQQn+bnJbl+GhUEKlYTMjuhCnzxWJC66imK9ZFM922U6CMayLSfno/cvrMgk+4+e65fcMbS00HcPmkoUnfjRTelpJBenSZQsFJhO2T9NXU</vt:lpwstr>
  </property>
  <property fmtid="{D5CDD505-2E9C-101B-9397-08002B2CF9AE}" pid="14" name="x1ye=19">
    <vt:lpwstr>p0wSd/9lT27UIwsgxjfcb+ohvuvXNNVNB7PcfrA+mBfZiWB8QsA2yF42aGLVNgirqk5/Ao3pnmie330exyS1p/bAbnx1HZrVWMFGhpWUkfN4SJrJ0VturkTlQa48D5vI9BfJ+gbubCQqhfMGx1DK5hxNnrbW0NiHc7e55vbqYEoT+yuLV2bdruxxrw/hu5H3+NLBhTaunkLsf1LRC4yrTkpxa0NylwZHLJOH8ZYgSyHnfPDuaqh1BAflW7Tg3cH</vt:lpwstr>
  </property>
  <property fmtid="{D5CDD505-2E9C-101B-9397-08002B2CF9AE}" pid="15" name="x1ye=2">
    <vt:lpwstr>o6Mz2BwPe5xFlPsmda674knYF3b0NTy/k52qamkE9TO78Q/vhXLC67qdcWwMpEeuut9Z6hdCDoZOaVfO0YRr2od4a/nt/3NurehpPTqwdMqWpjqiQTe5iapugOfsdTtEtoC0qULJIo2d9BvPESUeUinEgV+gqQ4Aw/8J0CRHI1aD8Y7bROhTvkbQju0Hn9cIt73v7Qi8q538+sswXHvYV6W2ossuP2uVN70yjhfuOZJKndYjHjSiksdewb4UXK0</vt:lpwstr>
  </property>
  <property fmtid="{D5CDD505-2E9C-101B-9397-08002B2CF9AE}" pid="16" name="x1ye=20">
    <vt:lpwstr>/+xdRuRJUhhbs+IrgdH4b2WcZGwQKpcudlrbIpwI7hcAQQP6+8sZ1/SrrWeupd4rjwDPjXuvFlpFJVx7CDeZLihxDW1IjEQSdua1Qi6d1hXXI05rz+TICGzr7nZ/qF89M5XnzZRuOouQB420D4HRpy6CLh5aQGRDMDxiJv3ExctmtPej3QzymiIYa/nOQ1v/ltHAs5EPfKFGk3OtDbJcngn046MOQML5ozLgRK0zpv38pcnMMsa5a4nUfEam5/Z</vt:lpwstr>
  </property>
  <property fmtid="{D5CDD505-2E9C-101B-9397-08002B2CF9AE}" pid="17" name="x1ye=21">
    <vt:lpwstr>k0f+6LlgeFA6CXBy08pxGGv07RJlSgPtx6+25HXeu5/Qbux33B4IALJJx9xFDTTiXmWw0XSCeUKUeEvmVuUXSSbeq4EEcuWlNFB0WJS2+s18Czo53i0Ul4DvzmOVw9c6Om8QeCjgK2AQ8YpCOHuDt91/3HxbRf3UTYWb19+Hy5VyfVhgnuGP3kN2fiYXemDDRgsR6XEtMi+vVi+dKq84Uk12WJ//g142+qlHyLWXi+gV6eOAgKCTyN2BpRAf5ml</vt:lpwstr>
  </property>
  <property fmtid="{D5CDD505-2E9C-101B-9397-08002B2CF9AE}" pid="18" name="x1ye=22">
    <vt:lpwstr>fBUQTC3JmsVy7Y6+ve1R77ERnAk0DMzWu0AkunItMaBfibX5SFxApMMN4IbQwfaLR3dT8QuD89iT8Q2/5QcL++MlsI2qy0pH2N9Unvr+PZJgrrZSs3hm+BxuJX/16uH6YM3DmMFQlX32ObifKWa6iqgnLKY2BBe3srcqBV/L69+EFQ4JxKrXqT2nVAajhp7lg6hX4IINLtdyqlnl4MbOsNslcQVvpbg9nB6nZqnmHGE+rqej+gdEJn32zbCcujt</vt:lpwstr>
  </property>
  <property fmtid="{D5CDD505-2E9C-101B-9397-08002B2CF9AE}" pid="19" name="x1ye=23">
    <vt:lpwstr>Ft4fNZjsLS4iUfd5EMUV1jOZT1INkAy2/0qqWWe3/hgYzeaQY1qucz7N4vNbjxHg7bA96d1fw2aVlml07kHn8u0/FWOPXfeyioPdxv9GVd/QqqoGlHeX8yi53gn+QmH76dCO7hoyECLNRPOoCQo0yZ/xUYWwCM/R/bIAqLr691VQXGEm+7D3kRCUs0RM7EMX1hvef+3Ou3LPcPVhF2mnD+1qL6hQYZabeqtL9XEN2NP+kCN46peIcV6xxKCal4P</vt:lpwstr>
  </property>
  <property fmtid="{D5CDD505-2E9C-101B-9397-08002B2CF9AE}" pid="20" name="x1ye=24">
    <vt:lpwstr>6DCo7iGju3oLTM6npgjtQIfKA4BETc0bz7ha27yQk1iCC+wbUHaC2/m91K08Cnh0h0kxHUV7bsSrhjXOoDcKfY5q8Sh80V/+J4+y1rKd0+LIkjw69FLY8e3zVvfmoOo3sk2fM7P5r1hb68k7OH5IryLVNM8da/f51Sf1rUAkK/B/j//8eFRKGVP6YYNTHoxkEew692Q8HZ20aSqfYxvrv01UQw2q3u2vWxH8wPPlQmNCBGscJIHxyWdSmdaghyk</vt:lpwstr>
  </property>
  <property fmtid="{D5CDD505-2E9C-101B-9397-08002B2CF9AE}" pid="21" name="x1ye=25">
    <vt:lpwstr>dtYOULWe4hUCOaelmUzmXkr5/X9fwRqgvbmcSVqjZTIGGnzND81XjFFDRSAVauYf2qr5fBj690+uOgdvvQs8B9UpTd2lzV/6lOzwVzvlmP5FrHiRJeY4/e1feHwk13VfjCg/5q9Io9iYQKuitMSQOUvGjgXWgrykTa1oVOs18ACmIFjcDULzfNqHE5nkc8HcoouNykU263X+OXhJOk77xj6/cBT/bFlD3fqnzyLwhDm6Xab4pd0iuDSebWK/462</vt:lpwstr>
  </property>
  <property fmtid="{D5CDD505-2E9C-101B-9397-08002B2CF9AE}" pid="22" name="x1ye=26">
    <vt:lpwstr>Yp6B6IrKafooieifsjAl0kqot8ehxNUsNlh5+aBPvwdwnhL5NvUXjXC1wePyXoJ/LK8tMYaiL6PTopKgB+NcW22Ra8EJm8qy72tUy5sLOsQ4z+XBlkJRybaTmOG0BNsA/Qr5PgW9dPGyhbkjSoAogAQp3/fuHJRlPXy0gciadweM+eEma1hOhQ0ax00r8JeV0KHmWCLgHmT5MZQbTplETHt5rFZoj8YA2NDTSZGl/2HznlnJuR4Lhg13Sf56tZm</vt:lpwstr>
  </property>
  <property fmtid="{D5CDD505-2E9C-101B-9397-08002B2CF9AE}" pid="23" name="x1ye=27">
    <vt:lpwstr>ihvv1Nl04zhXWUual1U+I+CbcUUFlBr5hLPPrf9CX601ocDUJJjnrarpEQsOMMj0zMlRi8PHmBBPW+ZggALz6n7Z5dC4HtmVAtWV1JCy1NTIZoZte36Q/URgQxaB5Jb1iJARUzvKq9B1Ua3bVfYJdmfFjq2DBuTAPsMdTqQGCMBNbOxOb5iacHRBWIZSpjQJx7B8qm+St9/jxOcAFYutGB/UyF0DRo8llV+duBO0jlilASYsdB82OVyuylYg49N</vt:lpwstr>
  </property>
  <property fmtid="{D5CDD505-2E9C-101B-9397-08002B2CF9AE}" pid="24" name="x1ye=28">
    <vt:lpwstr>bUWHy2NrlQvB1yNKHLf83JIVrR7zcbCko7L+aUXHnavYx1W7WXi0NjO8xyYnrOdBBZ+z7Q2H6I9Rl94PgwUjr7Qmcf+AuoGxkLwtXiC4uu2Yb3h1MVhzuvQAlNPkuAI6nfrRlTTH/94OCVPN5uIP2x+v8tUUDyWDEgDztSaV3bVnPiDz/mOeP2BlqV/7ZeMjiyn0lXgwc+goW8pH1hw0fPb1SFAbOpnBCBZ/kGBU70tfLvcJ4/UIhs6fCyPfuVU</vt:lpwstr>
  </property>
  <property fmtid="{D5CDD505-2E9C-101B-9397-08002B2CF9AE}" pid="25" name="x1ye=29">
    <vt:lpwstr>MHiWURxzJ6vyV6numMTKokbSuVO0TtucB+aPQl+++VxiXqIBxBPfaIBhbFkFrVOlDv06sxOc3OpuZLsMmEL+E87xSchUvuAy8ykNQMz0ht5LMz7+6Y1NQ87S+Ginw4Kv2AfreH25dIkGKBBQyp+YiWhfMiYf+Qbxi/wFNFUUQKFqyGnAcnHSnGgh1rQoFupgIVyMPJSst5sZzvtC71NQRLZfnic4uTRdoPoFClpn4tkVFmIlZmqXnL4Xta/+yHD</vt:lpwstr>
  </property>
  <property fmtid="{D5CDD505-2E9C-101B-9397-08002B2CF9AE}" pid="26" name="x1ye=3">
    <vt:lpwstr>4Cd8FfswL96ydYDbYFqtgTexPwDE6i6lY7iYEpLfGIl55S7NNzqRcitQCg4Rsb/m/jYUBrqLL/QzzPCfwUMDDcd7pGxRagr4SgCm57bO7lXKQmPoh07pMYI7FfjVkkqr27A46IjBIM4qZt2iFA3FDud22INp1F19uBn7Wd+prLDxZJmJC9d85PrVkKOIB+GaLwbYALZefVbh4skki+bGsv0okAS0K7nJEK2Vc9J+qqwyKw2p6ODponTYUBEq/RP</vt:lpwstr>
  </property>
  <property fmtid="{D5CDD505-2E9C-101B-9397-08002B2CF9AE}" pid="27" name="x1ye=30">
    <vt:lpwstr>2PuDEjBOIljzSJbDk5rETiUyODZBo88r2nl++3e2YeQfqof3IW4bLsU2mNp18/dICdCbOwOJkvwlr3pto5fa6ZL6L2hgt7AQ12o/pIAVTZTEm//Qip43ftlCFK6EOllc8ljJ54UaDQbvYkRn/nk6ANtA7L0LlaJUSUEuODGLurxMX6AhgNq/+8WQnuLIQcMi0hDi1VKItkw/kgJyCVmSfGU78j+U8EYZri9njGx3YA//AitpdWWo14tZHpRc5QM</vt:lpwstr>
  </property>
  <property fmtid="{D5CDD505-2E9C-101B-9397-08002B2CF9AE}" pid="28" name="x1ye=31">
    <vt:lpwstr>vWPupzW4mccBUBHtg+anrCcoae/Xs6CfaUhrj9qr2z7UubdwTeuRgRcn57rdY6+fFNaApPqWsjQ5NEWSAZO8aWJ5V1R5NIu6v3lFr8cUwUqIKp0szzHdK/HQC1hk3OeqDzxGBWXbHIJJTWfiVSRL77Z/r67v+ibwDVSzZNEcsar6PIx3znjGPH8NdUBwcu/p13KXiNba/nJUbm+0Qtc+61jq3JHwSujvM0xzPCiX3KFadnwwGygWH+4yrWdMjWM</vt:lpwstr>
  </property>
  <property fmtid="{D5CDD505-2E9C-101B-9397-08002B2CF9AE}" pid="29" name="x1ye=32">
    <vt:lpwstr>nALPLORhYiQLkKONPlHjH1EHYllGKowIa2KzP1zAsV3fJy2duIIiGH2VEt0/HEHp24bt6lfP4wdm0tR2sJ+MVWiCNbetlQx/E+lfv1gWy4+kQemAhiKcj3zOMoY8yeFN09PlfnT1DI3BURB9/uRhtJqDrGvJflmm5L4ImpZUpVgN+3edTwfAIL61p+Cd21doebR+NB7BPSHNmj4nlk+D73OtxbnLcckRVoYpo1ruXW+ejM5CMUqOg9L8hfisNOX</vt:lpwstr>
  </property>
  <property fmtid="{D5CDD505-2E9C-101B-9397-08002B2CF9AE}" pid="30" name="x1ye=33">
    <vt:lpwstr>5495UgCqC+rUeHoc9go4tsDim6L3kLV8tu7RqHrjsIvPFzGJciY7kpF8JukxYB5yHS+0VEe0ajo6nYjK3Urhh6dnow9AezUV/D9S1uvV25LOSIIEvcds6hOceifww8eWsuQnp2xGptR0QP8/Xc+xvQJBZm34ywPHfTd+Y3M/AkRXja7CvEibCv5nWy4N89YVpDOcHqBBhkfhZArekGLuI8LehSbZa1qodiC4D3tv6bFsl8CrOe2265L8w0wut8m</vt:lpwstr>
  </property>
  <property fmtid="{D5CDD505-2E9C-101B-9397-08002B2CF9AE}" pid="31" name="x1ye=34">
    <vt:lpwstr>iT9ra/8AEKVNxOuYTTAFu/WS/rvH4GePxcxQbMH/Ihpnl0v6hCy+RcLydqkP0OEC0yMj7/+DoNQMaD/lTJi6iLh92/XeK8Yt/R0bhUk3KQ3UU2TfhLvPNeg0VmCtrHBfEZF0BQvWUnrGv1SFz5gvws3juWSQo1a/HSlqV/FKxU4rkbvhv4aCnalm3MS+SYC2euQDMeqwEKALpjV8Pb/hJHQgp98tds/7IA/InkdKUdb3Y6H4w9PQj5ZvNN//dTf</vt:lpwstr>
  </property>
  <property fmtid="{D5CDD505-2E9C-101B-9397-08002B2CF9AE}" pid="32" name="x1ye=35">
    <vt:lpwstr>Guq5nGyavbHSngY2AJuFjxnneB2ZPew10kGrv5wh0d362lhqdb1OwzTidGVpvnAziRFfhX3xO9dS7xB0p053fvz24DIVzL5ru8ilCFby6fSo7O6JykEnTCmpxO45KWi7AH8cRqQVDvI5VaAKWBkseUfl0oag4eIlcY5x1Z8npE6LVTg7TR1R8upW9ExZoey40kt5nOoaKNLUBkYLZBDcJ1hnqmN8PNWaA30k9CXw231klxQcpjfQFxjtl3vFeZb</vt:lpwstr>
  </property>
  <property fmtid="{D5CDD505-2E9C-101B-9397-08002B2CF9AE}" pid="33" name="x1ye=36">
    <vt:lpwstr>6tuVH5xqlN/WCs5z+g9FhWCJ86Rk/n2nyBVouTIMle1+t7Nq47CfKFKFa4b2pbhYbN8yRIMH7SJj0iLLUO+WSRw8EOdRbfiw/P0SmWFJ2AMgx6bi3/ObFpDRHB99EWs7KnKAXawe+4UCheoSEikysc0A4zXtsDVBWNYLLC052E96nj/JpBSwgDcNM6pB4HpZBujhe4byCYuSrYXPXiFZgb+fHyF/S16pmItW6UMa5khBMwUQkW6R8hfBmfNUuP5</vt:lpwstr>
  </property>
  <property fmtid="{D5CDD505-2E9C-101B-9397-08002B2CF9AE}" pid="34" name="x1ye=37">
    <vt:lpwstr>MZr4lGkM8iM6qr0ibSgbog6iXYa7reuhAWC0sj4wTEte4DwhAiivGmZ38EfNWNXYsLENoUvkyvDY6v0kVR5aTRAX7sEUCTFa0dSusu0/XvC1KS2G5p9yPAAh1WSKc+FZTVZvTct/IP2Njw8C+d0+d4UkGTaVZzpjj87xaio0JMLmUibZE2MpfhJmCCSfbCfcYQq7H7A9apXiB1r/MX6FLSrVOLKsXBBB2740AdUGpHF3YsWx/0mJR5HKjh8q1rb</vt:lpwstr>
  </property>
  <property fmtid="{D5CDD505-2E9C-101B-9397-08002B2CF9AE}" pid="35" name="x1ye=38">
    <vt:lpwstr>s2gJ13B6ipY2MUF6Gs6kY3iAAVs4qozRe+TmRPeR9SqLetN31QkJcpxMJf8nfFbW45FCr+/HjNhS4OS4AVadSU7+oOqfYzwFUTAcd02Sh5m2HgY4Zr/J3ZMEO5b9DR9P78AoS3j/xuoJBa3wriqbrPZ7VFunHb7GoMMea1LxGo66G5qURAeJ0BQ10ayHZcfiAEef1hax5v/52hlcRBsnXg51YIt9Lk7RurbQRgfncrmE78Z8Hodsh+FKtCuSIAY</vt:lpwstr>
  </property>
  <property fmtid="{D5CDD505-2E9C-101B-9397-08002B2CF9AE}" pid="36" name="x1ye=39">
    <vt:lpwstr>DAgF36IuMgYQK7g3EROY73UFMPMQPyZgzTs73ZJml5Q8oefA9KR1M2xu3x0spFEh7UbP41H+JUMJQoo7fvdHv4xpxk6hKgJysHSpN1Wjto/kmx8TYbv9yUiL1D8i4HsSUxHq2WvJurL/7Wb217L+SMv+o8PnZ8Au9por92nWH87ljYV+zq5iRrO0Is6YSqWWmXaivx9gV3TzbnNW7YLk20m6BuGnJ0NMpIZUubXchFiqt6lv2Hb0o3fp4T6NLeo</vt:lpwstr>
  </property>
  <property fmtid="{D5CDD505-2E9C-101B-9397-08002B2CF9AE}" pid="37" name="x1ye=4">
    <vt:lpwstr>Fkoycmm+G0jKBkJLXQ7Bzp8bBzRvRj6tmhsnyrIb9tQnax+jSCRGXXzU4dYro12Zv4NnlvIiML2phiSDnlYzh/pdl2tIMPzjuPw/CRbHc+dGr9EoHEKfvV1ilwTPqLlkpmhJ+wTm9NhFxKAjDAEQtbz0STuZDO61yL/pU7kuCWsA1/kTqQCdCgXSjvY7BZdm8RiTVqiuTES5O7oBTkp8I9vBMFLJCJpgCcl0IdE1miG2e05qyCMLyDMnAMA7atk</vt:lpwstr>
  </property>
  <property fmtid="{D5CDD505-2E9C-101B-9397-08002B2CF9AE}" pid="38" name="x1ye=40">
    <vt:lpwstr>+eC+ig9jh6hC3NIV1TltltYYkb87NFjCp/jx6dcFanihMmCEcH86m25myVtdnkm4nl7oDflKRNpsDr7z+trr9GpvMAmykIKYfPzkOyecnlfKa7KAitqcfbcuHC+HfPZnduzNgl408jTqSqLHs7Hpx5frQQfCW1nZKa42bU9TXGvgOGTaYYhmXGJYdflVyQ4ibfgzDZ1Bl2YvX8TkmXpG5s5Bx8rm58/+KmXj5bJWzl8yWleyi8L4j/dhegAKa3f</vt:lpwstr>
  </property>
  <property fmtid="{D5CDD505-2E9C-101B-9397-08002B2CF9AE}" pid="39" name="x1ye=41">
    <vt:lpwstr>2pPp6IWPXnGhJ52GoIfgbiCNCVaGxnX59Vd3cwy3DLdebr3jDk1SPj9ZZZASavhcaN0pSR0fbuhnNRHtVuHEnZPZ1pb+9o8f2S6bOlWH7mqL2+9taShCtcJWM9F2m5qrbpRnUAFNj0HJnKH3NNYvdX7AeQF9WZPXr8PU2LC+s7aKku10F2oVEj5BH08b3Ivp4XFQXzuPMv1U2wvQMrDVsPJ9ZHFVHmS1tCfSxAI4x0hAAQ4tuosz+21+cPAmwvl</vt:lpwstr>
  </property>
  <property fmtid="{D5CDD505-2E9C-101B-9397-08002B2CF9AE}" pid="40" name="x1ye=42">
    <vt:lpwstr>aFoOXZKwXdHuRku5BIAkhyZc54ZKfNv3xkUuj9ACVQlZEL8p+Eyz1YkLydeDcMOFHnx4f177UMFSV/SSupHs8as0oUcxFNG5sPJgcHoIdR6H0sabhTOXUFvrXwC9ujeVwoWBzwVOrDrQLYEXQHAG7oF2qZmTpJ+amCs57xHl6pjzdJ8/AXhvi+F1SBjFFo/Fr2j3jtF7mX6GLGkLXav/K9t9l1jD9/rX0dHm5m4ywkx0koiq3z8eS2bcOSosJFG</vt:lpwstr>
  </property>
  <property fmtid="{D5CDD505-2E9C-101B-9397-08002B2CF9AE}" pid="41" name="x1ye=43">
    <vt:lpwstr>cptQkMXIY1P54JWjse9g/5uz6lTGHO+KQm5Pyej+oIn2d9s6L+LD4zt3BVZP0SFfPeb5KeGO9NA1sBUYMQ/RLq3ggSWkJUSXPyGXyzE7/NyI5a4Yv9W03aW8wfUwxJ5tKB7mTJy0JTewKrAola6bdWk73JKeOe3cKU/XwwkIh1kwlHTCx+L5jeKp6h9pT4xktzpV4GYoMDlAL6HnfXo3Qs6tGmcL27K/oIHpLho6ebHRgeuzxMOuYHkb68y5PDn</vt:lpwstr>
  </property>
  <property fmtid="{D5CDD505-2E9C-101B-9397-08002B2CF9AE}" pid="42" name="x1ye=44">
    <vt:lpwstr>2Ok6T+104Dwtrtqf/scNVQm4ySr/APjQv5OQTnAeEr6TDmMwDnh7NS3MVmhKMZJLKJrwor/YU8/fcsqCA7a2g4V1ltirxcopQPAj6Aml6WfGQ6JkvNv8uN2pqPNP1zvvFrBwhW0uDrAGqRcQD34027ki+3Hym/M538NQqp5/XgstWHRlMDstbgq7EuxVaIVfrMEhgC/Y51lX1CtrN9XOLsOBWd7tMhifKQKEYyoh1N8GvHaMKI09LVT2S96IMod</vt:lpwstr>
  </property>
  <property fmtid="{D5CDD505-2E9C-101B-9397-08002B2CF9AE}" pid="43" name="x1ye=45">
    <vt:lpwstr>yxWOsVF/8PUNtkEuOh7WmVjdot+qtPEhMHJRG8yUvJf2sxSEQFLDvIlD4TFwjtmClw80M+4rqcTDdfrUIBLOzOFaRWFlwYZZbGtLVLRbQ0ZL1dIA/OTHr/bnjMYCxmVWoo9+HMeTuBUg1UCgTiWU8wV2pRWfjYy7pph67caZkn4mUFzATAmImcz6zCvJmJm+QoOL6vkejNPucaPCAsmwA2eqwSOr7BLBT7j19tanMs5/JKKpyBUj/mlui03nkTw</vt:lpwstr>
  </property>
  <property fmtid="{D5CDD505-2E9C-101B-9397-08002B2CF9AE}" pid="44" name="x1ye=46">
    <vt:lpwstr>HfxlnAOymx112ZrMtsrhTzEJGXIAhRU/5vef706g0xAU+WfWMHtsbURNEKy3F0CsZdmtiuDoXmQorj9OxPAkIMleVWSn2QH1HXE4FbQZa1DlfG3ujjIzeEsyeEsJGMsxZsVCldbufyRSSmoAdnMBOI9vl2qEKMv7uVaQVxiLBeg79nHHy4BuVTT1+6R2KX7YhoS3viss0JQ7rlwTB65bl1U6x5fbze+nGPpnK++RExTLMimnjhsrPJF1fosHwGr</vt:lpwstr>
  </property>
  <property fmtid="{D5CDD505-2E9C-101B-9397-08002B2CF9AE}" pid="45" name="x1ye=47">
    <vt:lpwstr>9q974ILwXjZq6Vrk4fPocQ69Fn6QORF1xyDaP2pOEolrTAghx2nYE8dhubRh9H89z9nQGbejC4AAA==</vt:lpwstr>
  </property>
  <property fmtid="{D5CDD505-2E9C-101B-9397-08002B2CF9AE}" pid="46" name="x1ye=5">
    <vt:lpwstr>HcEl/XKBqr4LxceDssFe7dOcyOwM4p6gAY2EUkFw/Q3Gs2JDtU5PhKox/OCtK85+kOAqEV5BVPD1u/p01v1Bjh93DamjSU/b6PoTWQQBLXshR2D8wqYTLOA3PA62/XfOT8zLlo0JTwGn2RGLblOo+i5RyY1xb389g4GHjEOfPmPXSWRfzsHWDphnqPuR6QssLpgjUjg6FlT0NiEBMA8hoYwjIzpgTOz0Q5BwoEhq9TN74gRKl9o5cCZozh7jrSL</vt:lpwstr>
  </property>
  <property fmtid="{D5CDD505-2E9C-101B-9397-08002B2CF9AE}" pid="47" name="x1ye=6">
    <vt:lpwstr>cv55SKJrDr7Zfly++OqXrE9QG2Pik1pULtWjxXyKbzUL0ZEeCvziOy4UlsWPz9LbFIXsRSsNgEvCqvZiheTH26jKA89bkaTIv5TrgDD6xBainsPBZrphxnr8izrMRJU5vgAb7KlRDbxJT5Mqy+uFH2RV0e63CXVCa0hiRmvfS11YG/us5q/y4SE/eqLQmzQTTA+2r6E8+Y4fxHdOzcUDpuVdD58uJ+jofGwt7fsMdPFNpdFuJ/wOJn7jd8V1Ja3</vt:lpwstr>
  </property>
  <property fmtid="{D5CDD505-2E9C-101B-9397-08002B2CF9AE}" pid="48" name="x1ye=7">
    <vt:lpwstr>Egz72UvgWXqgP/1ve16kpZ2KJY9h9OTE4qtg/urnaJoxQnHWvdSor7fqAC1OWG2+EQqpCMI8DZyUsII+BQiJQKyEHaoo7a9CbN3VlxfjOK6oWXbCjl4au6rwwkNxx9TiRtmsC8TJosEiP07DZOB7i0YqYa+ghfvJFeGaAvuWSZY0U0ojDj0XgOpD/oyafWlGFs3pwrmC3I/rCsJrJ9s6GAUVdYXAjm61J/luD+B89o+qT7nRZPIti14Nz12Dnni</vt:lpwstr>
  </property>
  <property fmtid="{D5CDD505-2E9C-101B-9397-08002B2CF9AE}" pid="49" name="x1ye=8">
    <vt:lpwstr>OLWjyXx+LDydSAky9LYssbE2n1LRjzn7bIpWvz88nYwV8QRrX4K9aJVtTwZlFOn8a+VIZl2lJ1mHXUCFUT4OZ55Qg+k7+uPMNddhl/3z83PDmtKUvR3rGIXQJnH80zkqtjeeqiz8kpOFbp4OPb+dRI/1D6l0gdYLGgiXQ54ynYDNLR0mkq0kDeTlkhAroCKUgINlsCgdu52SsNX97teWMMmTIOzX9UxH5BgiFLcAwUSz8rArUxxwKgmgLPPcGEt</vt:lpwstr>
  </property>
  <property fmtid="{D5CDD505-2E9C-101B-9397-08002B2CF9AE}" pid="50" name="x1ye=9">
    <vt:lpwstr>sDQY9xrOFuqEM5OfKzvaqqapkHW276MxpowXXjWkk4wpER0DXtchZTRSp64NI+MammUL4RW+Jb7JuKfBpMyCvn3S1uiQPTiegf8yKc8TVHb9NylIR+l4Hwpv//QKMDn7qpzrdTFVx6/yKj0LsVV6w9OjYeAN2Pf95Aa/Vxg2h2bZRZBmDFRerHyTGKySP8QqUSbr+3cAZQgvLw1t0ciBcsGI2EaAn53TwRQaqK/FNPizilLsIK8J0Oh337mKfQV</vt:lpwstr>
  </property>
</Properties>
</file>